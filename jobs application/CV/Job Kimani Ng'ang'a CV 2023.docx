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805F" w14:textId="77777777" w:rsidR="00696A5F" w:rsidRPr="00F17455" w:rsidRDefault="00000000">
      <w:pPr>
        <w:pStyle w:val="Heading1"/>
        <w:ind w:left="2160" w:firstLine="720"/>
        <w:rPr>
          <w:rFonts w:ascii="Times New Roman" w:hAnsi="Times New Roman"/>
          <w:sz w:val="24"/>
          <w:szCs w:val="24"/>
        </w:rPr>
      </w:pPr>
      <w:r w:rsidRPr="00F17455">
        <w:rPr>
          <w:rFonts w:ascii="Times New Roman" w:hAnsi="Times New Roman"/>
          <w:color w:val="auto"/>
          <w:sz w:val="24"/>
          <w:szCs w:val="24"/>
        </w:rPr>
        <w:t>JOB KIMANI NG’ANG’A; BA</w:t>
      </w:r>
    </w:p>
    <w:p w14:paraId="56B5B84B" w14:textId="6EC1F420" w:rsidR="00696A5F" w:rsidRPr="00F17455" w:rsidRDefault="00000000">
      <w:pPr>
        <w:widowControl w:val="0"/>
        <w:autoSpaceDE w:val="0"/>
        <w:spacing w:after="0"/>
        <w:ind w:left="1440" w:firstLine="720"/>
        <w:rPr>
          <w:rFonts w:ascii="Times New Roman" w:hAnsi="Times New Roman"/>
          <w:b/>
          <w:sz w:val="24"/>
          <w:szCs w:val="24"/>
          <w:lang w:val="pt-PT"/>
        </w:rPr>
      </w:pPr>
      <w:r w:rsidRPr="00F17455">
        <w:rPr>
          <w:rFonts w:ascii="Times New Roman" w:hAnsi="Times New Roman"/>
          <w:b/>
          <w:sz w:val="24"/>
          <w:szCs w:val="24"/>
          <w:lang w:val="pt-PT"/>
        </w:rPr>
        <w:t>Tel no</w:t>
      </w:r>
      <w:r w:rsidRPr="00F17455">
        <w:rPr>
          <w:rFonts w:ascii="Times New Roman" w:hAnsi="Times New Roman"/>
          <w:sz w:val="24"/>
          <w:szCs w:val="24"/>
          <w:lang w:val="pt-PT"/>
        </w:rPr>
        <w:t>: 07112160</w:t>
      </w:r>
      <w:r w:rsidR="00F17455" w:rsidRPr="00F17455">
        <w:rPr>
          <w:rFonts w:ascii="Times New Roman" w:hAnsi="Times New Roman"/>
          <w:sz w:val="24"/>
          <w:szCs w:val="24"/>
          <w:lang w:val="pt-PT"/>
        </w:rPr>
        <w:t>2</w:t>
      </w:r>
      <w:r w:rsidR="00B36C3E">
        <w:rPr>
          <w:rFonts w:ascii="Times New Roman" w:hAnsi="Times New Roman"/>
          <w:sz w:val="24"/>
          <w:szCs w:val="24"/>
          <w:lang w:val="pt-PT"/>
        </w:rPr>
        <w:t xml:space="preserve">2, </w:t>
      </w:r>
      <w:r w:rsidR="00B36C3E" w:rsidRPr="00B36C3E">
        <w:rPr>
          <w:rFonts w:ascii="Times New Roman" w:hAnsi="Times New Roman"/>
          <w:b/>
          <w:bCs/>
          <w:sz w:val="24"/>
          <w:szCs w:val="24"/>
          <w:lang w:val="pt-PT"/>
        </w:rPr>
        <w:t>email</w:t>
      </w:r>
      <w:r w:rsidR="00B36C3E">
        <w:rPr>
          <w:rFonts w:ascii="Times New Roman" w:hAnsi="Times New Roman"/>
          <w:sz w:val="24"/>
          <w:szCs w:val="24"/>
          <w:lang w:val="pt-PT"/>
        </w:rPr>
        <w:t>: jobkimani@gmail.com</w:t>
      </w:r>
    </w:p>
    <w:p w14:paraId="146BF1C9" w14:textId="77777777" w:rsidR="00696A5F" w:rsidRPr="00F17455" w:rsidRDefault="00696A5F">
      <w:pPr>
        <w:widowControl w:val="0"/>
        <w:autoSpaceDE w:val="0"/>
        <w:spacing w:after="0"/>
        <w:ind w:left="1440" w:firstLine="720"/>
        <w:rPr>
          <w:rFonts w:ascii="Times New Roman" w:hAnsi="Times New Roman"/>
          <w:b/>
          <w:sz w:val="24"/>
          <w:szCs w:val="24"/>
          <w:lang w:val="pt-PT"/>
        </w:rPr>
      </w:pPr>
    </w:p>
    <w:p w14:paraId="0C276C03" w14:textId="772485D5" w:rsidR="00696A5F" w:rsidRDefault="00036C7A" w:rsidP="008929AF">
      <w:pPr>
        <w:widowControl w:val="0"/>
        <w:autoSpaceDE w:val="0"/>
        <w:spacing w:after="0"/>
        <w:rPr>
          <w:rFonts w:ascii="Times New Roman" w:hAnsi="Times New Roman"/>
          <w:bCs/>
          <w:sz w:val="24"/>
          <w:szCs w:val="24"/>
        </w:rPr>
      </w:pPr>
      <w:r>
        <w:rPr>
          <w:rFonts w:ascii="Times New Roman" w:hAnsi="Times New Roman"/>
          <w:b/>
          <w:sz w:val="24"/>
          <w:szCs w:val="24"/>
        </w:rPr>
        <w:t>Current job title</w:t>
      </w:r>
      <w:r w:rsidRPr="00036C7A">
        <w:rPr>
          <w:rFonts w:ascii="Times New Roman" w:hAnsi="Times New Roman"/>
          <w:bCs/>
          <w:sz w:val="24"/>
          <w:szCs w:val="24"/>
        </w:rPr>
        <w:t xml:space="preserve">: </w:t>
      </w:r>
      <w:r w:rsidR="00B36C3E" w:rsidRPr="00036C7A">
        <w:rPr>
          <w:rFonts w:ascii="Times New Roman" w:hAnsi="Times New Roman"/>
          <w:bCs/>
          <w:sz w:val="24"/>
          <w:szCs w:val="24"/>
        </w:rPr>
        <w:t>ASSISTANT SECRETARY [2]</w:t>
      </w:r>
      <w:r w:rsidRPr="00036C7A">
        <w:rPr>
          <w:rFonts w:ascii="Times New Roman" w:hAnsi="Times New Roman"/>
          <w:bCs/>
          <w:sz w:val="24"/>
          <w:szCs w:val="24"/>
        </w:rPr>
        <w:t>/ASSISTANT COUNTY COMMISSIONER at the Ministry of Interior and National Coordination, Kenya</w:t>
      </w:r>
    </w:p>
    <w:p w14:paraId="618A596E" w14:textId="2A57BBB3" w:rsidR="00036C7A" w:rsidRPr="00036C7A" w:rsidRDefault="00036C7A" w:rsidP="008929AF">
      <w:pPr>
        <w:widowControl w:val="0"/>
        <w:autoSpaceDE w:val="0"/>
        <w:spacing w:after="0"/>
        <w:rPr>
          <w:rFonts w:ascii="Times New Roman" w:hAnsi="Times New Roman"/>
          <w:bCs/>
          <w:sz w:val="24"/>
          <w:szCs w:val="24"/>
        </w:rPr>
      </w:pPr>
      <w:r w:rsidRPr="00036C7A">
        <w:rPr>
          <w:rFonts w:ascii="Times New Roman" w:hAnsi="Times New Roman"/>
          <w:b/>
          <w:sz w:val="24"/>
          <w:szCs w:val="24"/>
        </w:rPr>
        <w:t>Career objective</w:t>
      </w:r>
      <w:r>
        <w:rPr>
          <w:rFonts w:ascii="Times New Roman" w:hAnsi="Times New Roman"/>
          <w:bCs/>
          <w:sz w:val="24"/>
          <w:szCs w:val="24"/>
        </w:rPr>
        <w:t>: to pivot to a career as a data analyst/data scientist in the private sector/non-profit sector</w:t>
      </w:r>
    </w:p>
    <w:p w14:paraId="5F676736" w14:textId="77777777" w:rsidR="00696A5F" w:rsidRPr="00F17455" w:rsidRDefault="00696A5F">
      <w:pPr>
        <w:widowControl w:val="0"/>
        <w:autoSpaceDE w:val="0"/>
        <w:spacing w:after="0"/>
        <w:ind w:left="1440" w:firstLine="720"/>
        <w:rPr>
          <w:rFonts w:ascii="Times New Roman" w:hAnsi="Times New Roman"/>
          <w:b/>
          <w:sz w:val="24"/>
          <w:szCs w:val="24"/>
        </w:rPr>
      </w:pPr>
    </w:p>
    <w:p w14:paraId="1CEF5E55" w14:textId="77777777" w:rsidR="00696A5F" w:rsidRPr="00F17455" w:rsidRDefault="00000000">
      <w:pPr>
        <w:widowControl w:val="0"/>
        <w:autoSpaceDE w:val="0"/>
        <w:spacing w:after="0"/>
        <w:ind w:left="4320" w:hanging="4320"/>
        <w:jc w:val="both"/>
        <w:rPr>
          <w:rFonts w:ascii="Times New Roman" w:hAnsi="Times New Roman"/>
          <w:sz w:val="24"/>
          <w:szCs w:val="24"/>
        </w:rPr>
      </w:pPr>
      <w:r w:rsidRPr="00F17455">
        <w:rPr>
          <w:rFonts w:ascii="Times New Roman" w:hAnsi="Times New Roman"/>
          <w:b/>
          <w:sz w:val="24"/>
          <w:szCs w:val="24"/>
        </w:rPr>
        <w:t>PROFESSIONAL EXPERIENCE</w:t>
      </w:r>
      <w:r w:rsidRPr="00F17455">
        <w:rPr>
          <w:rFonts w:ascii="Times New Roman" w:hAnsi="Times New Roman"/>
          <w:b/>
          <w:sz w:val="24"/>
          <w:szCs w:val="24"/>
        </w:rPr>
        <w:tab/>
      </w:r>
    </w:p>
    <w:p w14:paraId="2602A2F2" w14:textId="4FAF3166" w:rsidR="00696A5F"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diligent and talented political researcher capable of delivering reports and presentations on political matters</w:t>
      </w:r>
      <w:r w:rsidR="008929AF" w:rsidRPr="00F17455">
        <w:rPr>
          <w:rFonts w:ascii="Times New Roman" w:hAnsi="Times New Roman"/>
          <w:sz w:val="24"/>
          <w:szCs w:val="24"/>
        </w:rPr>
        <w:t xml:space="preserve">, using Microsoft Excel, </w:t>
      </w:r>
      <w:r w:rsidR="00C500F9" w:rsidRPr="00F17455">
        <w:rPr>
          <w:rFonts w:ascii="Times New Roman" w:hAnsi="Times New Roman"/>
          <w:sz w:val="24"/>
          <w:szCs w:val="24"/>
        </w:rPr>
        <w:t>PowerPoint,</w:t>
      </w:r>
      <w:r w:rsidR="008929AF" w:rsidRPr="00F17455">
        <w:rPr>
          <w:rFonts w:ascii="Times New Roman" w:hAnsi="Times New Roman"/>
          <w:sz w:val="24"/>
          <w:szCs w:val="24"/>
        </w:rPr>
        <w:t xml:space="preserve"> and Word.</w:t>
      </w:r>
    </w:p>
    <w:p w14:paraId="0F06F897" w14:textId="27735CD9" w:rsidR="00B36C3E" w:rsidRPr="00F17455" w:rsidRDefault="00B36C3E">
      <w:pPr>
        <w:widowControl w:val="0"/>
        <w:numPr>
          <w:ilvl w:val="0"/>
          <w:numId w:val="6"/>
        </w:numPr>
        <w:autoSpaceDE w:val="0"/>
        <w:spacing w:after="0"/>
        <w:jc w:val="both"/>
        <w:rPr>
          <w:rFonts w:ascii="Times New Roman" w:hAnsi="Times New Roman"/>
          <w:sz w:val="24"/>
          <w:szCs w:val="24"/>
        </w:rPr>
      </w:pPr>
      <w:r>
        <w:rPr>
          <w:rFonts w:ascii="Times New Roman" w:hAnsi="Times New Roman"/>
          <w:sz w:val="24"/>
          <w:szCs w:val="24"/>
        </w:rPr>
        <w:t xml:space="preserve">Experienced in collecting data from various sources in the field on a daily basis and compiling them in a database.(I did this effectively with daily </w:t>
      </w:r>
      <w:proofErr w:type="spellStart"/>
      <w:r>
        <w:rPr>
          <w:rFonts w:ascii="Times New Roman" w:hAnsi="Times New Roman"/>
          <w:sz w:val="24"/>
          <w:szCs w:val="24"/>
        </w:rPr>
        <w:t>Huduma</w:t>
      </w:r>
      <w:proofErr w:type="spellEnd"/>
      <w:r>
        <w:rPr>
          <w:rFonts w:ascii="Times New Roman" w:hAnsi="Times New Roman"/>
          <w:sz w:val="24"/>
          <w:szCs w:val="24"/>
        </w:rPr>
        <w:t xml:space="preserve"> </w:t>
      </w:r>
      <w:proofErr w:type="spellStart"/>
      <w:r>
        <w:rPr>
          <w:rFonts w:ascii="Times New Roman" w:hAnsi="Times New Roman"/>
          <w:sz w:val="24"/>
          <w:szCs w:val="24"/>
        </w:rPr>
        <w:t>Namba</w:t>
      </w:r>
      <w:proofErr w:type="spellEnd"/>
      <w:r>
        <w:rPr>
          <w:rFonts w:ascii="Times New Roman" w:hAnsi="Times New Roman"/>
          <w:sz w:val="24"/>
          <w:szCs w:val="24"/>
        </w:rPr>
        <w:t xml:space="preserve"> card collection data)</w:t>
      </w:r>
    </w:p>
    <w:p w14:paraId="4E31DD01" w14:textId="6BF1F774" w:rsidR="00696A5F" w:rsidRPr="00F17455"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 xml:space="preserve">adept at compiling reports from different sources into concise briefs with relevant charts, </w:t>
      </w:r>
      <w:r w:rsidR="008929AF" w:rsidRPr="00F17455">
        <w:rPr>
          <w:rFonts w:ascii="Times New Roman" w:hAnsi="Times New Roman"/>
          <w:sz w:val="24"/>
          <w:szCs w:val="24"/>
        </w:rPr>
        <w:t>graphs,</w:t>
      </w:r>
      <w:r w:rsidRPr="00F17455">
        <w:rPr>
          <w:rFonts w:ascii="Times New Roman" w:hAnsi="Times New Roman"/>
          <w:sz w:val="24"/>
          <w:szCs w:val="24"/>
        </w:rPr>
        <w:t xml:space="preserve"> and summaries on various government projects</w:t>
      </w:r>
      <w:r w:rsidR="00124B65">
        <w:rPr>
          <w:rFonts w:ascii="Times New Roman" w:hAnsi="Times New Roman"/>
          <w:sz w:val="24"/>
          <w:szCs w:val="24"/>
        </w:rPr>
        <w:t xml:space="preserve"> (for example Jubilee government achievements)</w:t>
      </w:r>
      <w:r w:rsidRPr="00F17455">
        <w:rPr>
          <w:rFonts w:ascii="Times New Roman" w:hAnsi="Times New Roman"/>
          <w:sz w:val="24"/>
          <w:szCs w:val="24"/>
        </w:rPr>
        <w:t>.</w:t>
      </w:r>
    </w:p>
    <w:p w14:paraId="69F846F4" w14:textId="77777777" w:rsidR="00696A5F" w:rsidRPr="00F17455"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 xml:space="preserve">Accustomed at working at office, online and fieldwork areas on political and social research and analysis. </w:t>
      </w:r>
    </w:p>
    <w:p w14:paraId="74C6E570" w14:textId="5E620129" w:rsidR="00696A5F" w:rsidRDefault="00000000">
      <w:pPr>
        <w:widowControl w:val="0"/>
        <w:numPr>
          <w:ilvl w:val="0"/>
          <w:numId w:val="6"/>
        </w:numPr>
        <w:tabs>
          <w:tab w:val="left" w:pos="2640"/>
        </w:tabs>
        <w:autoSpaceDE w:val="0"/>
        <w:spacing w:after="0"/>
        <w:jc w:val="both"/>
        <w:rPr>
          <w:rFonts w:ascii="Times New Roman" w:hAnsi="Times New Roman"/>
          <w:sz w:val="24"/>
          <w:szCs w:val="24"/>
        </w:rPr>
      </w:pPr>
      <w:r w:rsidRPr="00F17455">
        <w:rPr>
          <w:rFonts w:ascii="Times New Roman" w:hAnsi="Times New Roman"/>
          <w:sz w:val="24"/>
          <w:szCs w:val="24"/>
        </w:rPr>
        <w:t>proficient at proposal writing, blogging, report writing and book/report reviews</w:t>
      </w:r>
    </w:p>
    <w:p w14:paraId="70D36FBD" w14:textId="7643BDF7" w:rsidR="00B36C3E" w:rsidRPr="00F17455" w:rsidRDefault="00B36C3E">
      <w:pPr>
        <w:widowControl w:val="0"/>
        <w:numPr>
          <w:ilvl w:val="0"/>
          <w:numId w:val="6"/>
        </w:numPr>
        <w:tabs>
          <w:tab w:val="left" w:pos="2640"/>
        </w:tabs>
        <w:autoSpaceDE w:val="0"/>
        <w:spacing w:after="0"/>
        <w:jc w:val="both"/>
        <w:rPr>
          <w:rFonts w:ascii="Times New Roman" w:hAnsi="Times New Roman"/>
          <w:sz w:val="24"/>
          <w:szCs w:val="24"/>
        </w:rPr>
      </w:pPr>
      <w:r>
        <w:rPr>
          <w:rFonts w:ascii="Times New Roman" w:hAnsi="Times New Roman"/>
          <w:sz w:val="24"/>
          <w:szCs w:val="24"/>
        </w:rPr>
        <w:t>Budding data analyst focused on learning and using data survey, statistics, Microsoft Excel</w:t>
      </w:r>
      <w:r w:rsidR="00F804AF">
        <w:rPr>
          <w:rFonts w:ascii="Times New Roman" w:hAnsi="Times New Roman"/>
          <w:sz w:val="24"/>
          <w:szCs w:val="24"/>
        </w:rPr>
        <w:t xml:space="preserve"> and </w:t>
      </w:r>
      <w:r>
        <w:rPr>
          <w:rFonts w:ascii="Times New Roman" w:hAnsi="Times New Roman"/>
          <w:sz w:val="24"/>
          <w:szCs w:val="24"/>
        </w:rPr>
        <w:t>R Programming languages to switch to a data scientist career</w:t>
      </w:r>
    </w:p>
    <w:p w14:paraId="0D5D01FC" w14:textId="77777777" w:rsidR="00696A5F" w:rsidRPr="00F17455" w:rsidRDefault="00696A5F">
      <w:pPr>
        <w:widowControl w:val="0"/>
        <w:autoSpaceDE w:val="0"/>
        <w:spacing w:after="0"/>
        <w:ind w:left="1440" w:firstLine="720"/>
        <w:rPr>
          <w:rFonts w:ascii="Times New Roman" w:hAnsi="Times New Roman"/>
          <w:b/>
          <w:sz w:val="24"/>
          <w:szCs w:val="24"/>
        </w:rPr>
      </w:pPr>
    </w:p>
    <w:p w14:paraId="4421E39C" w14:textId="77777777" w:rsidR="00696A5F" w:rsidRPr="00F17455" w:rsidRDefault="00000000">
      <w:pPr>
        <w:widowControl w:val="0"/>
        <w:autoSpaceDE w:val="0"/>
        <w:spacing w:after="0"/>
        <w:ind w:left="1440" w:firstLine="720"/>
        <w:rPr>
          <w:rFonts w:ascii="Times New Roman" w:hAnsi="Times New Roman"/>
          <w:b/>
          <w:sz w:val="24"/>
          <w:szCs w:val="24"/>
        </w:rPr>
      </w:pPr>
      <w:r w:rsidRPr="00F17455">
        <w:rPr>
          <w:rFonts w:ascii="Times New Roman" w:hAnsi="Times New Roman"/>
          <w:b/>
          <w:sz w:val="24"/>
          <w:szCs w:val="24"/>
        </w:rPr>
        <w:t>CAREER HIGHLIGHTS</w:t>
      </w:r>
    </w:p>
    <w:p w14:paraId="6325A0F3" w14:textId="77777777" w:rsidR="00F17455" w:rsidRDefault="00F17455" w:rsidP="00F17455">
      <w:pPr>
        <w:widowControl w:val="0"/>
        <w:autoSpaceDE w:val="0"/>
        <w:spacing w:after="0"/>
        <w:jc w:val="both"/>
        <w:rPr>
          <w:rFonts w:ascii="Times New Roman" w:hAnsi="Times New Roman"/>
          <w:sz w:val="24"/>
          <w:szCs w:val="24"/>
        </w:rPr>
      </w:pPr>
      <w:r w:rsidRPr="00F17455">
        <w:rPr>
          <w:rFonts w:ascii="Times New Roman" w:hAnsi="Times New Roman"/>
          <w:b/>
          <w:bCs/>
          <w:sz w:val="24"/>
          <w:szCs w:val="24"/>
        </w:rPr>
        <w:t>January 2023 to date</w:t>
      </w:r>
      <w:r w:rsidRPr="00F17455">
        <w:rPr>
          <w:rFonts w:ascii="Times New Roman" w:hAnsi="Times New Roman"/>
          <w:sz w:val="24"/>
          <w:szCs w:val="24"/>
        </w:rPr>
        <w:t xml:space="preserve">: </w:t>
      </w:r>
      <w:r w:rsidRPr="00B36C3E">
        <w:rPr>
          <w:rFonts w:ascii="Times New Roman" w:hAnsi="Times New Roman"/>
          <w:sz w:val="24"/>
          <w:szCs w:val="24"/>
          <w:u w:val="single"/>
        </w:rPr>
        <w:t>Senior Consultant at Retro Consulting</w:t>
      </w:r>
    </w:p>
    <w:p w14:paraId="359C7CD8" w14:textId="77777777" w:rsidR="00F17455" w:rsidRDefault="00F17455" w:rsidP="00F17455">
      <w:pPr>
        <w:widowControl w:val="0"/>
        <w:autoSpaceDE w:val="0"/>
        <w:spacing w:after="0"/>
        <w:jc w:val="both"/>
        <w:rPr>
          <w:rFonts w:ascii="Times New Roman" w:hAnsi="Times New Roman"/>
          <w:sz w:val="24"/>
          <w:szCs w:val="24"/>
        </w:rPr>
      </w:pPr>
      <w:r>
        <w:rPr>
          <w:rFonts w:ascii="Times New Roman" w:hAnsi="Times New Roman"/>
          <w:sz w:val="24"/>
          <w:szCs w:val="24"/>
        </w:rPr>
        <w:t>ROLES</w:t>
      </w:r>
    </w:p>
    <w:p w14:paraId="4F6E39E4" w14:textId="0C42B8AD" w:rsidR="00F17455" w:rsidRDefault="00C500F9" w:rsidP="00C500F9">
      <w:pPr>
        <w:widowControl w:val="0"/>
        <w:numPr>
          <w:ilvl w:val="0"/>
          <w:numId w:val="9"/>
        </w:numPr>
        <w:autoSpaceDE w:val="0"/>
        <w:spacing w:after="0"/>
        <w:jc w:val="both"/>
        <w:rPr>
          <w:rFonts w:ascii="Times New Roman" w:hAnsi="Times New Roman"/>
          <w:sz w:val="24"/>
          <w:szCs w:val="24"/>
        </w:rPr>
      </w:pPr>
      <w:r>
        <w:rPr>
          <w:rFonts w:ascii="Times New Roman" w:hAnsi="Times New Roman"/>
          <w:sz w:val="24"/>
          <w:szCs w:val="24"/>
        </w:rPr>
        <w:t xml:space="preserve">Helping companies, NGOs and other non-profits measure their social impact using Social </w:t>
      </w:r>
      <w:r w:rsidR="00B36C3E">
        <w:rPr>
          <w:rFonts w:ascii="Times New Roman" w:hAnsi="Times New Roman"/>
          <w:sz w:val="24"/>
          <w:szCs w:val="24"/>
        </w:rPr>
        <w:t>V</w:t>
      </w:r>
      <w:r>
        <w:rPr>
          <w:rFonts w:ascii="Times New Roman" w:hAnsi="Times New Roman"/>
          <w:sz w:val="24"/>
          <w:szCs w:val="24"/>
        </w:rPr>
        <w:t xml:space="preserve">alue principles and SROI (Social Return on Investment) </w:t>
      </w:r>
      <w:r w:rsidR="00B36C3E">
        <w:rPr>
          <w:rFonts w:ascii="Times New Roman" w:hAnsi="Times New Roman"/>
          <w:sz w:val="24"/>
          <w:szCs w:val="24"/>
        </w:rPr>
        <w:t>methodology</w:t>
      </w:r>
    </w:p>
    <w:p w14:paraId="52AFCE59" w14:textId="775EC95C" w:rsidR="00C500F9" w:rsidRDefault="00C500F9" w:rsidP="00C500F9">
      <w:pPr>
        <w:widowControl w:val="0"/>
        <w:numPr>
          <w:ilvl w:val="0"/>
          <w:numId w:val="9"/>
        </w:numPr>
        <w:autoSpaceDE w:val="0"/>
        <w:spacing w:after="0"/>
        <w:jc w:val="both"/>
        <w:rPr>
          <w:rFonts w:ascii="Times New Roman" w:hAnsi="Times New Roman"/>
          <w:sz w:val="24"/>
          <w:szCs w:val="24"/>
        </w:rPr>
      </w:pPr>
      <w:r>
        <w:rPr>
          <w:rFonts w:ascii="Times New Roman" w:hAnsi="Times New Roman"/>
          <w:sz w:val="24"/>
          <w:szCs w:val="24"/>
        </w:rPr>
        <w:t>Data collection, analysis and interpretation on gender inclusivity and analytics in various companies and non-profits in Kenya.</w:t>
      </w:r>
    </w:p>
    <w:p w14:paraId="0A5FD5BF" w14:textId="76B376F9" w:rsidR="00B36C3E" w:rsidRDefault="00B36C3E" w:rsidP="00C500F9">
      <w:pPr>
        <w:widowControl w:val="0"/>
        <w:numPr>
          <w:ilvl w:val="0"/>
          <w:numId w:val="9"/>
        </w:numPr>
        <w:autoSpaceDE w:val="0"/>
        <w:spacing w:after="0"/>
        <w:jc w:val="both"/>
        <w:rPr>
          <w:rFonts w:ascii="Times New Roman" w:hAnsi="Times New Roman"/>
          <w:sz w:val="24"/>
          <w:szCs w:val="24"/>
        </w:rPr>
      </w:pPr>
      <w:r>
        <w:rPr>
          <w:rFonts w:ascii="Times New Roman" w:hAnsi="Times New Roman"/>
          <w:sz w:val="24"/>
          <w:szCs w:val="24"/>
        </w:rPr>
        <w:t>Applying gender analytics to evaluate how policies, programmes, and services impact people of different genders differently in various organizations</w:t>
      </w:r>
    </w:p>
    <w:p w14:paraId="5DE81C27" w14:textId="3E8000E5" w:rsidR="00B36C3E" w:rsidRDefault="00B36C3E" w:rsidP="00C500F9">
      <w:pPr>
        <w:widowControl w:val="0"/>
        <w:numPr>
          <w:ilvl w:val="0"/>
          <w:numId w:val="9"/>
        </w:numPr>
        <w:autoSpaceDE w:val="0"/>
        <w:spacing w:after="0"/>
        <w:jc w:val="both"/>
        <w:rPr>
          <w:rFonts w:ascii="Times New Roman" w:hAnsi="Times New Roman"/>
          <w:sz w:val="24"/>
          <w:szCs w:val="24"/>
        </w:rPr>
      </w:pPr>
      <w:r>
        <w:rPr>
          <w:rFonts w:ascii="Times New Roman" w:hAnsi="Times New Roman"/>
          <w:sz w:val="24"/>
          <w:szCs w:val="24"/>
        </w:rPr>
        <w:t>Assisting the CEO on creating workplans, presentations and briefs when required</w:t>
      </w:r>
    </w:p>
    <w:p w14:paraId="5791CCB7" w14:textId="77777777" w:rsidR="00B36C3E" w:rsidRPr="00F17455" w:rsidRDefault="00B36C3E" w:rsidP="00B36C3E">
      <w:pPr>
        <w:widowControl w:val="0"/>
        <w:autoSpaceDE w:val="0"/>
        <w:spacing w:after="0"/>
        <w:jc w:val="both"/>
        <w:rPr>
          <w:rFonts w:ascii="Times New Roman" w:hAnsi="Times New Roman"/>
          <w:sz w:val="24"/>
          <w:szCs w:val="24"/>
        </w:rPr>
      </w:pPr>
    </w:p>
    <w:p w14:paraId="3D8C0319" w14:textId="77777777" w:rsidR="00696A5F"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sz w:val="24"/>
          <w:szCs w:val="24"/>
        </w:rPr>
        <w:t xml:space="preserve">October 2013 to </w:t>
      </w:r>
      <w:r w:rsidR="005F7998" w:rsidRPr="00F17455">
        <w:rPr>
          <w:rFonts w:ascii="Times New Roman" w:hAnsi="Times New Roman"/>
          <w:b/>
          <w:sz w:val="24"/>
          <w:szCs w:val="24"/>
        </w:rPr>
        <w:t>September 2022</w:t>
      </w:r>
      <w:r w:rsidRPr="00F17455">
        <w:rPr>
          <w:rFonts w:ascii="Times New Roman" w:hAnsi="Times New Roman"/>
          <w:sz w:val="24"/>
          <w:szCs w:val="24"/>
        </w:rPr>
        <w:t xml:space="preserve">:  </w:t>
      </w:r>
      <w:r w:rsidRPr="00B36C3E">
        <w:rPr>
          <w:rFonts w:ascii="Times New Roman" w:hAnsi="Times New Roman"/>
          <w:sz w:val="24"/>
          <w:szCs w:val="24"/>
          <w:u w:val="single"/>
        </w:rPr>
        <w:t>Political Researcher at the Political Affairs Unit, Executive Office of the President, State House Nairobi</w:t>
      </w:r>
    </w:p>
    <w:p w14:paraId="3F5FBCF5" w14:textId="77777777" w:rsidR="00696A5F"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sz w:val="24"/>
          <w:szCs w:val="24"/>
        </w:rPr>
        <w:t>ROLES</w:t>
      </w:r>
    </w:p>
    <w:p w14:paraId="56E0EBE7" w14:textId="77777777" w:rsidR="00CB39B3" w:rsidRPr="00F17455" w:rsidRDefault="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lastRenderedPageBreak/>
        <w:t>Organized and administered an Excel based database in support of all operations of the Political affairs Unit, including one for CVs of all professionals who wished to work in State Parastatals and wanted Presidential consideration.</w:t>
      </w:r>
    </w:p>
    <w:p w14:paraId="0DC6E226" w14:textId="77777777" w:rsidR="00CB39B3" w:rsidRPr="00F17455" w:rsidRDefault="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 xml:space="preserve">Worked as a political researcher at the azimio secretariat, helping coordinate the recruitment of polling agents for Azimio coalition, compiling of political polls from different regions of the country and </w:t>
      </w:r>
      <w:r w:rsidR="008929AF" w:rsidRPr="00F17455">
        <w:rPr>
          <w:rFonts w:ascii="Times New Roman" w:hAnsi="Times New Roman" w:cs="Times New Roman"/>
          <w:sz w:val="24"/>
          <w:szCs w:val="24"/>
        </w:rPr>
        <w:t>other tasks as required by the secretariat.</w:t>
      </w:r>
    </w:p>
    <w:p w14:paraId="21DE8E7E"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Gather</w:t>
      </w:r>
      <w:r w:rsidR="00CB39B3" w:rsidRPr="00F17455">
        <w:rPr>
          <w:rFonts w:ascii="Times New Roman" w:hAnsi="Times New Roman" w:cs="Times New Roman"/>
          <w:sz w:val="24"/>
          <w:szCs w:val="24"/>
        </w:rPr>
        <w:t>ed</w:t>
      </w:r>
      <w:r w:rsidRPr="00F17455">
        <w:rPr>
          <w:rFonts w:ascii="Times New Roman" w:hAnsi="Times New Roman" w:cs="Times New Roman"/>
          <w:sz w:val="24"/>
          <w:szCs w:val="24"/>
        </w:rPr>
        <w:t xml:space="preserve">, </w:t>
      </w:r>
      <w:r w:rsidR="008929AF" w:rsidRPr="00F17455">
        <w:rPr>
          <w:rFonts w:ascii="Times New Roman" w:hAnsi="Times New Roman" w:cs="Times New Roman"/>
          <w:sz w:val="24"/>
          <w:szCs w:val="24"/>
        </w:rPr>
        <w:t>selected,</w:t>
      </w:r>
      <w:r w:rsidRPr="00F17455">
        <w:rPr>
          <w:rFonts w:ascii="Times New Roman" w:hAnsi="Times New Roman" w:cs="Times New Roman"/>
          <w:sz w:val="24"/>
          <w:szCs w:val="24"/>
        </w:rPr>
        <w:t xml:space="preserve"> and analyz</w:t>
      </w:r>
      <w:r w:rsidR="00CB39B3" w:rsidRPr="00F17455">
        <w:rPr>
          <w:rFonts w:ascii="Times New Roman" w:hAnsi="Times New Roman" w:cs="Times New Roman"/>
          <w:sz w:val="24"/>
          <w:szCs w:val="24"/>
        </w:rPr>
        <w:t>ed</w:t>
      </w:r>
      <w:r w:rsidRPr="00F17455">
        <w:rPr>
          <w:rFonts w:ascii="Times New Roman" w:hAnsi="Times New Roman" w:cs="Times New Roman"/>
          <w:sz w:val="24"/>
          <w:szCs w:val="24"/>
        </w:rPr>
        <w:t xml:space="preserve"> information contained in communications and publications received from different sources, including the press, on compliance, outreach and dialogue.</w:t>
      </w:r>
    </w:p>
    <w:p w14:paraId="720D4492"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Maintained an up-to-date knowledge of relevant political developments, as they affected the work of the government.</w:t>
      </w:r>
    </w:p>
    <w:p w14:paraId="020C9C37" w14:textId="77777777" w:rsidR="00696A5F" w:rsidRPr="00F17455" w:rsidRDefault="00000000" w:rsidP="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Collected and consolidate reports, documents and other material emanating from the Ministries and Independent Constitutional Commissions.</w:t>
      </w:r>
    </w:p>
    <w:p w14:paraId="38D1912B"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Undertake field visits as required.</w:t>
      </w:r>
    </w:p>
    <w:p w14:paraId="5ABAF863"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Take notes during meetings of political experts and maintain records.</w:t>
      </w:r>
    </w:p>
    <w:p w14:paraId="51D7CFAC"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Undertake special assignments as requested by the Head of the Political Affairs Unit.</w:t>
      </w:r>
    </w:p>
    <w:p w14:paraId="5F46CDED" w14:textId="77777777" w:rsidR="00696A5F"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Perform other duties as required.</w:t>
      </w:r>
    </w:p>
    <w:p w14:paraId="3A56F223" w14:textId="77777777" w:rsidR="00696A5F" w:rsidRPr="00F17455" w:rsidRDefault="00696A5F">
      <w:pPr>
        <w:pStyle w:val="ListParagraph"/>
        <w:contextualSpacing/>
        <w:jc w:val="both"/>
        <w:rPr>
          <w:rFonts w:ascii="Times New Roman" w:hAnsi="Times New Roman" w:cs="Times New Roman"/>
          <w:sz w:val="24"/>
          <w:szCs w:val="24"/>
        </w:rPr>
      </w:pPr>
    </w:p>
    <w:p w14:paraId="3493F7EA" w14:textId="77777777" w:rsidR="008929AF" w:rsidRPr="00F17455" w:rsidRDefault="00000000">
      <w:pPr>
        <w:pStyle w:val="ListParagraph"/>
        <w:ind w:left="0"/>
        <w:contextualSpacing/>
        <w:jc w:val="both"/>
        <w:rPr>
          <w:rFonts w:ascii="Times New Roman" w:hAnsi="Times New Roman" w:cs="Times New Roman"/>
          <w:sz w:val="24"/>
          <w:szCs w:val="24"/>
        </w:rPr>
      </w:pPr>
      <w:r w:rsidRPr="00F17455">
        <w:rPr>
          <w:rFonts w:ascii="Times New Roman" w:hAnsi="Times New Roman" w:cs="Times New Roman"/>
          <w:b/>
          <w:bCs/>
          <w:sz w:val="24"/>
          <w:szCs w:val="24"/>
        </w:rPr>
        <w:t xml:space="preserve">March 2019 – </w:t>
      </w:r>
      <w:r w:rsidR="008929AF" w:rsidRPr="00F17455">
        <w:rPr>
          <w:rFonts w:ascii="Times New Roman" w:hAnsi="Times New Roman" w:cs="Times New Roman"/>
          <w:b/>
          <w:bCs/>
          <w:sz w:val="24"/>
          <w:szCs w:val="24"/>
        </w:rPr>
        <w:t>March</w:t>
      </w:r>
      <w:r w:rsidRPr="00F17455">
        <w:rPr>
          <w:rFonts w:ascii="Times New Roman" w:hAnsi="Times New Roman" w:cs="Times New Roman"/>
          <w:b/>
          <w:bCs/>
          <w:sz w:val="24"/>
          <w:szCs w:val="24"/>
        </w:rPr>
        <w:t xml:space="preserve"> </w:t>
      </w:r>
      <w:r w:rsidR="008929AF" w:rsidRPr="00F17455">
        <w:rPr>
          <w:rFonts w:ascii="Times New Roman" w:hAnsi="Times New Roman" w:cs="Times New Roman"/>
          <w:b/>
          <w:bCs/>
          <w:sz w:val="24"/>
          <w:szCs w:val="24"/>
        </w:rPr>
        <w:t>2022</w:t>
      </w:r>
      <w:r w:rsidRPr="00F17455">
        <w:rPr>
          <w:rFonts w:ascii="Times New Roman" w:hAnsi="Times New Roman" w:cs="Times New Roman"/>
          <w:b/>
          <w:bCs/>
          <w:sz w:val="24"/>
          <w:szCs w:val="24"/>
        </w:rPr>
        <w:t>-</w:t>
      </w:r>
      <w:r w:rsidRPr="00F17455">
        <w:rPr>
          <w:rFonts w:ascii="Times New Roman" w:hAnsi="Times New Roman" w:cs="Times New Roman"/>
          <w:sz w:val="24"/>
          <w:szCs w:val="24"/>
        </w:rPr>
        <w:t xml:space="preserve"> </w:t>
      </w:r>
      <w:r w:rsidRPr="00B36C3E">
        <w:rPr>
          <w:rFonts w:ascii="Times New Roman" w:hAnsi="Times New Roman" w:cs="Times New Roman"/>
          <w:sz w:val="24"/>
          <w:szCs w:val="24"/>
          <w:u w:val="single"/>
        </w:rPr>
        <w:t>Researcher at Huduma Namba Secretariat at Ministry of Information, Communication and Technology.</w:t>
      </w:r>
      <w:r w:rsidRPr="00F17455">
        <w:rPr>
          <w:rFonts w:ascii="Times New Roman" w:hAnsi="Times New Roman" w:cs="Times New Roman"/>
          <w:sz w:val="24"/>
          <w:szCs w:val="24"/>
        </w:rPr>
        <w:t xml:space="preserve"> </w:t>
      </w:r>
    </w:p>
    <w:p w14:paraId="2B9AA5A0" w14:textId="77777777" w:rsidR="00696A5F" w:rsidRPr="00F17455" w:rsidRDefault="00000000" w:rsidP="008929AF">
      <w:pPr>
        <w:pStyle w:val="ListParagraph"/>
        <w:numPr>
          <w:ilvl w:val="0"/>
          <w:numId w:val="7"/>
        </w:numPr>
        <w:contextualSpacing/>
        <w:jc w:val="both"/>
        <w:rPr>
          <w:rFonts w:ascii="Times New Roman" w:hAnsi="Times New Roman" w:cs="Times New Roman"/>
          <w:sz w:val="24"/>
          <w:szCs w:val="24"/>
        </w:rPr>
      </w:pPr>
      <w:r w:rsidRPr="00F17455">
        <w:rPr>
          <w:rFonts w:ascii="Times New Roman" w:hAnsi="Times New Roman" w:cs="Times New Roman"/>
          <w:sz w:val="24"/>
          <w:szCs w:val="24"/>
        </w:rPr>
        <w:t xml:space="preserve">Helped with coordination of the National Secretariat, Communication with County Commissioners and Regional Commissioners, </w:t>
      </w:r>
      <w:r w:rsidR="003661F2" w:rsidRPr="00F17455">
        <w:rPr>
          <w:rFonts w:ascii="Times New Roman" w:hAnsi="Times New Roman" w:cs="Times New Roman"/>
          <w:sz w:val="24"/>
          <w:szCs w:val="24"/>
        </w:rPr>
        <w:t>planning,</w:t>
      </w:r>
      <w:r w:rsidRPr="00F17455">
        <w:rPr>
          <w:rFonts w:ascii="Times New Roman" w:hAnsi="Times New Roman" w:cs="Times New Roman"/>
          <w:sz w:val="24"/>
          <w:szCs w:val="24"/>
        </w:rPr>
        <w:t xml:space="preserve"> and organizing Meetings.</w:t>
      </w:r>
    </w:p>
    <w:p w14:paraId="66D0A7E4" w14:textId="77777777" w:rsidR="008929AF" w:rsidRPr="00F17455" w:rsidRDefault="008929AF" w:rsidP="008929AF">
      <w:pPr>
        <w:pStyle w:val="ListParagraph"/>
        <w:numPr>
          <w:ilvl w:val="0"/>
          <w:numId w:val="7"/>
        </w:numPr>
        <w:contextualSpacing/>
        <w:jc w:val="both"/>
        <w:rPr>
          <w:rFonts w:ascii="Times New Roman" w:hAnsi="Times New Roman" w:cs="Times New Roman"/>
          <w:sz w:val="24"/>
          <w:szCs w:val="24"/>
        </w:rPr>
      </w:pPr>
      <w:r w:rsidRPr="00F17455">
        <w:rPr>
          <w:rFonts w:ascii="Times New Roman" w:hAnsi="Times New Roman" w:cs="Times New Roman"/>
          <w:sz w:val="24"/>
          <w:szCs w:val="24"/>
        </w:rPr>
        <w:t>Maintained an up-to-date Excel database of daily collection of huduma namba cards from all regions of the country during the RRI (Rapid Results Initiative).</w:t>
      </w:r>
    </w:p>
    <w:p w14:paraId="6DC5BB94" w14:textId="77777777" w:rsidR="00696A5F" w:rsidRPr="00F17455" w:rsidRDefault="00696A5F">
      <w:pPr>
        <w:pStyle w:val="ListParagraph"/>
        <w:contextualSpacing/>
        <w:jc w:val="both"/>
        <w:rPr>
          <w:rFonts w:ascii="Times New Roman" w:hAnsi="Times New Roman" w:cs="Times New Roman"/>
          <w:sz w:val="24"/>
          <w:szCs w:val="24"/>
        </w:rPr>
      </w:pPr>
    </w:p>
    <w:p w14:paraId="55BA103B" w14:textId="77777777" w:rsidR="00696A5F" w:rsidRPr="00B36C3E" w:rsidRDefault="00000000">
      <w:pPr>
        <w:pStyle w:val="ListParagraph"/>
        <w:ind w:left="0"/>
        <w:contextualSpacing/>
        <w:jc w:val="both"/>
        <w:rPr>
          <w:rFonts w:ascii="Times New Roman" w:hAnsi="Times New Roman" w:cs="Times New Roman"/>
          <w:sz w:val="24"/>
          <w:szCs w:val="24"/>
          <w:u w:val="single"/>
        </w:rPr>
      </w:pPr>
      <w:r w:rsidRPr="00F17455">
        <w:rPr>
          <w:rFonts w:ascii="Times New Roman" w:hAnsi="Times New Roman" w:cs="Times New Roman"/>
          <w:b/>
          <w:bCs/>
          <w:sz w:val="24"/>
          <w:szCs w:val="24"/>
        </w:rPr>
        <w:t>October 2013 to October 2016</w:t>
      </w:r>
      <w:r w:rsidRPr="00B36C3E">
        <w:rPr>
          <w:rFonts w:ascii="Times New Roman" w:hAnsi="Times New Roman" w:cs="Times New Roman"/>
          <w:b/>
          <w:bCs/>
          <w:sz w:val="24"/>
          <w:szCs w:val="24"/>
          <w:u w:val="single"/>
        </w:rPr>
        <w:t xml:space="preserve">: </w:t>
      </w:r>
      <w:r w:rsidRPr="00B36C3E">
        <w:rPr>
          <w:rFonts w:ascii="Times New Roman" w:hAnsi="Times New Roman" w:cs="Times New Roman"/>
          <w:sz w:val="24"/>
          <w:szCs w:val="24"/>
          <w:u w:val="single"/>
        </w:rPr>
        <w:t>Data Analyst for the Coffee Implementation Committee (CSIC)</w:t>
      </w:r>
    </w:p>
    <w:p w14:paraId="5E0D7DD3" w14:textId="0B817D7C" w:rsidR="00696A5F" w:rsidRPr="00B36C3E" w:rsidRDefault="00B36C3E">
      <w:pPr>
        <w:pStyle w:val="ListParagraph"/>
        <w:contextualSpacing/>
        <w:jc w:val="both"/>
        <w:rPr>
          <w:rFonts w:ascii="Times New Roman" w:hAnsi="Times New Roman" w:cs="Times New Roman"/>
          <w:sz w:val="24"/>
          <w:szCs w:val="24"/>
        </w:rPr>
      </w:pPr>
      <w:r w:rsidRPr="00B36C3E">
        <w:rPr>
          <w:rFonts w:ascii="Times New Roman" w:hAnsi="Times New Roman" w:cs="Times New Roman"/>
          <w:sz w:val="24"/>
          <w:szCs w:val="24"/>
        </w:rPr>
        <w:t>ROLES:</w:t>
      </w:r>
    </w:p>
    <w:p w14:paraId="46A0F20D" w14:textId="77777777" w:rsidR="00696A5F" w:rsidRPr="00F17455" w:rsidRDefault="00000000">
      <w:pPr>
        <w:numPr>
          <w:ilvl w:val="0"/>
          <w:numId w:val="3"/>
        </w:numPr>
        <w:rPr>
          <w:rFonts w:ascii="Times New Roman" w:hAnsi="Times New Roman"/>
          <w:sz w:val="24"/>
          <w:szCs w:val="24"/>
        </w:rPr>
      </w:pPr>
      <w:r w:rsidRPr="00F17455">
        <w:rPr>
          <w:rFonts w:ascii="Times New Roman" w:hAnsi="Times New Roman"/>
          <w:sz w:val="24"/>
          <w:szCs w:val="24"/>
        </w:rPr>
        <w:t>I wrote minutes for the main committee, the ICT Subcommittee of the Coffee Sector Implementation Committee as well as filling in for other researchers in their subcommittees, as well as organizing for meetings, drafting workplans and reports.</w:t>
      </w:r>
    </w:p>
    <w:p w14:paraId="2772B3DE" w14:textId="77777777" w:rsidR="00696A5F" w:rsidRPr="00F17455" w:rsidRDefault="00000000">
      <w:pPr>
        <w:numPr>
          <w:ilvl w:val="0"/>
          <w:numId w:val="3"/>
        </w:numPr>
        <w:rPr>
          <w:rFonts w:ascii="Times New Roman" w:hAnsi="Times New Roman"/>
          <w:sz w:val="24"/>
          <w:szCs w:val="24"/>
        </w:rPr>
      </w:pPr>
      <w:r w:rsidRPr="00F17455">
        <w:rPr>
          <w:rFonts w:ascii="Times New Roman" w:hAnsi="Times New Roman"/>
          <w:sz w:val="24"/>
          <w:szCs w:val="24"/>
        </w:rPr>
        <w:t xml:space="preserve">I prepared </w:t>
      </w:r>
      <w:r w:rsidR="00C500F9" w:rsidRPr="00F17455">
        <w:rPr>
          <w:rFonts w:ascii="Times New Roman" w:hAnsi="Times New Roman"/>
          <w:sz w:val="24"/>
          <w:szCs w:val="24"/>
        </w:rPr>
        <w:t>PowerPoint</w:t>
      </w:r>
      <w:r w:rsidRPr="00F17455">
        <w:rPr>
          <w:rFonts w:ascii="Times New Roman" w:hAnsi="Times New Roman"/>
          <w:sz w:val="24"/>
          <w:szCs w:val="24"/>
        </w:rPr>
        <w:t xml:space="preserve"> presentations, slides, charts and other graphics for the main committee meetings and workshops.</w:t>
      </w:r>
    </w:p>
    <w:p w14:paraId="766B08A3" w14:textId="77777777" w:rsidR="00696A5F" w:rsidRPr="00F17455" w:rsidRDefault="00000000">
      <w:pPr>
        <w:numPr>
          <w:ilvl w:val="0"/>
          <w:numId w:val="3"/>
        </w:numPr>
        <w:ind w:left="0" w:firstLine="0"/>
        <w:contextualSpacing/>
        <w:jc w:val="both"/>
        <w:rPr>
          <w:rFonts w:ascii="Times New Roman" w:hAnsi="Times New Roman"/>
          <w:sz w:val="24"/>
          <w:szCs w:val="24"/>
        </w:rPr>
      </w:pPr>
      <w:r w:rsidRPr="00F17455">
        <w:rPr>
          <w:rFonts w:ascii="Times New Roman" w:hAnsi="Times New Roman"/>
          <w:sz w:val="24"/>
          <w:szCs w:val="24"/>
        </w:rPr>
        <w:t xml:space="preserve">I managed 23 interns from the Presidential Digital Talent Program during the period they were doing data entry and digitizing farmers’ records by organizing their </w:t>
      </w:r>
      <w:r w:rsidR="00C500F9" w:rsidRPr="00F17455">
        <w:rPr>
          <w:rFonts w:ascii="Times New Roman" w:hAnsi="Times New Roman"/>
          <w:sz w:val="24"/>
          <w:szCs w:val="24"/>
        </w:rPr>
        <w:t>stay and</w:t>
      </w:r>
      <w:r w:rsidRPr="00F17455">
        <w:rPr>
          <w:rFonts w:ascii="Times New Roman" w:hAnsi="Times New Roman"/>
          <w:sz w:val="24"/>
          <w:szCs w:val="24"/>
        </w:rPr>
        <w:t xml:space="preserve"> being the </w:t>
      </w:r>
      <w:r w:rsidR="003661F2" w:rsidRPr="00F17455">
        <w:rPr>
          <w:rFonts w:ascii="Times New Roman" w:hAnsi="Times New Roman"/>
          <w:sz w:val="24"/>
          <w:szCs w:val="24"/>
        </w:rPr>
        <w:t>liaison</w:t>
      </w:r>
      <w:r w:rsidRPr="00F17455">
        <w:rPr>
          <w:rFonts w:ascii="Times New Roman" w:hAnsi="Times New Roman"/>
          <w:sz w:val="24"/>
          <w:szCs w:val="24"/>
        </w:rPr>
        <w:t xml:space="preserve"> between them and the CSIC.</w:t>
      </w:r>
    </w:p>
    <w:p w14:paraId="03374FE0" w14:textId="77777777" w:rsidR="00696A5F" w:rsidRPr="00F17455" w:rsidRDefault="00696A5F">
      <w:pPr>
        <w:pStyle w:val="ListParagraph"/>
        <w:contextualSpacing/>
        <w:jc w:val="both"/>
        <w:rPr>
          <w:rFonts w:ascii="Times New Roman" w:hAnsi="Times New Roman" w:cs="Times New Roman"/>
          <w:sz w:val="24"/>
          <w:szCs w:val="24"/>
        </w:rPr>
      </w:pPr>
    </w:p>
    <w:p w14:paraId="7C00052F" w14:textId="77777777" w:rsidR="00696A5F"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bCs/>
          <w:sz w:val="24"/>
          <w:szCs w:val="24"/>
        </w:rPr>
        <w:t>May 2012 - August 2012</w:t>
      </w:r>
      <w:r w:rsidRPr="00B36C3E">
        <w:rPr>
          <w:rFonts w:ascii="Times New Roman" w:hAnsi="Times New Roman"/>
          <w:sz w:val="24"/>
          <w:szCs w:val="24"/>
          <w:u w:val="single"/>
        </w:rPr>
        <w:t>- intern in Kenya National Assembly, attached at the Local Authorities and Funds Accounts Committee (LAFAC)</w:t>
      </w:r>
    </w:p>
    <w:p w14:paraId="27D3E0DA" w14:textId="77777777" w:rsidR="00696A5F" w:rsidRPr="00F17455" w:rsidRDefault="00000000">
      <w:pPr>
        <w:pStyle w:val="Heading1"/>
        <w:rPr>
          <w:rFonts w:ascii="Times New Roman" w:hAnsi="Times New Roman"/>
          <w:sz w:val="24"/>
          <w:szCs w:val="24"/>
        </w:rPr>
      </w:pPr>
      <w:r w:rsidRPr="00F17455">
        <w:rPr>
          <w:rFonts w:ascii="Times New Roman" w:hAnsi="Times New Roman"/>
          <w:sz w:val="24"/>
          <w:szCs w:val="24"/>
        </w:rPr>
        <w:t>ROLES</w:t>
      </w:r>
    </w:p>
    <w:p w14:paraId="0665D0A8" w14:textId="77777777" w:rsidR="00696A5F"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researching for the clerk on happenings at local authorities in Kenya, relevant laws and acts necessary when performing the oversight of such local authorities and </w:t>
      </w:r>
      <w:r w:rsidR="00C500F9" w:rsidRPr="00F17455">
        <w:rPr>
          <w:rFonts w:ascii="Times New Roman" w:hAnsi="Times New Roman"/>
          <w:sz w:val="24"/>
          <w:szCs w:val="24"/>
        </w:rPr>
        <w:t>funds.</w:t>
      </w:r>
    </w:p>
    <w:p w14:paraId="0B027F1F" w14:textId="77777777" w:rsidR="00696A5F"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writing a report on the challenges facing the LAFAC committee in performing oversight of devolved funds</w:t>
      </w:r>
    </w:p>
    <w:p w14:paraId="79D383AD" w14:textId="77777777" w:rsidR="00696A5F"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assisting the clerk of LAFAC committee and their secretariat in preparing for meetings, field trips and sessions by sending letters, emails and arranging the committee rooms where such meetings will be </w:t>
      </w:r>
      <w:r w:rsidR="00C500F9" w:rsidRPr="00F17455">
        <w:rPr>
          <w:rFonts w:ascii="Times New Roman" w:hAnsi="Times New Roman"/>
          <w:sz w:val="24"/>
          <w:szCs w:val="24"/>
        </w:rPr>
        <w:t>held.</w:t>
      </w:r>
    </w:p>
    <w:p w14:paraId="426F85A0" w14:textId="77777777" w:rsidR="00696A5F"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compiling the council responses and assisting in compiling of the annual LAFAC committee report to be tabled in </w:t>
      </w:r>
      <w:r w:rsidR="00C500F9" w:rsidRPr="00F17455">
        <w:rPr>
          <w:rFonts w:ascii="Times New Roman" w:hAnsi="Times New Roman"/>
          <w:sz w:val="24"/>
          <w:szCs w:val="24"/>
        </w:rPr>
        <w:t>parliament.</w:t>
      </w:r>
    </w:p>
    <w:p w14:paraId="4B6615AE" w14:textId="77777777" w:rsidR="00696A5F" w:rsidRPr="00F17455" w:rsidRDefault="00C500F9">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helping occasionally at the Research Department of the Kenya National Assembly</w:t>
      </w:r>
    </w:p>
    <w:p w14:paraId="265A83C9" w14:textId="77777777" w:rsidR="00696A5F" w:rsidRPr="00F17455" w:rsidRDefault="00696A5F">
      <w:pPr>
        <w:widowControl w:val="0"/>
        <w:autoSpaceDE w:val="0"/>
        <w:spacing w:after="0"/>
        <w:jc w:val="both"/>
        <w:rPr>
          <w:rFonts w:ascii="Times New Roman" w:hAnsi="Times New Roman"/>
          <w:sz w:val="24"/>
          <w:szCs w:val="24"/>
        </w:rPr>
      </w:pPr>
    </w:p>
    <w:p w14:paraId="797E8C1C" w14:textId="77777777" w:rsidR="00696A5F"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bCs/>
          <w:sz w:val="24"/>
          <w:szCs w:val="24"/>
        </w:rPr>
        <w:t>June 2010 –August 2010</w:t>
      </w:r>
      <w:r w:rsidRPr="00B36C3E">
        <w:rPr>
          <w:rFonts w:ascii="Times New Roman" w:hAnsi="Times New Roman"/>
          <w:sz w:val="24"/>
          <w:szCs w:val="24"/>
          <w:u w:val="single"/>
        </w:rPr>
        <w:t xml:space="preserve">- Data Clerk at Ray </w:t>
      </w:r>
      <w:r w:rsidR="003661F2" w:rsidRPr="00B36C3E">
        <w:rPr>
          <w:rFonts w:ascii="Times New Roman" w:hAnsi="Times New Roman"/>
          <w:sz w:val="24"/>
          <w:szCs w:val="24"/>
          <w:u w:val="single"/>
        </w:rPr>
        <w:t>Drop-in</w:t>
      </w:r>
      <w:r w:rsidRPr="00B36C3E">
        <w:rPr>
          <w:rFonts w:ascii="Times New Roman" w:hAnsi="Times New Roman"/>
          <w:sz w:val="24"/>
          <w:szCs w:val="24"/>
          <w:u w:val="single"/>
        </w:rPr>
        <w:t xml:space="preserve"> Centre </w:t>
      </w:r>
      <w:proofErr w:type="spellStart"/>
      <w:r w:rsidRPr="00B36C3E">
        <w:rPr>
          <w:rFonts w:ascii="Times New Roman" w:hAnsi="Times New Roman"/>
          <w:sz w:val="24"/>
          <w:szCs w:val="24"/>
          <w:u w:val="single"/>
        </w:rPr>
        <w:t>Ongata</w:t>
      </w:r>
      <w:proofErr w:type="spellEnd"/>
      <w:r w:rsidRPr="00B36C3E">
        <w:rPr>
          <w:rFonts w:ascii="Times New Roman" w:hAnsi="Times New Roman"/>
          <w:sz w:val="24"/>
          <w:szCs w:val="24"/>
          <w:u w:val="single"/>
        </w:rPr>
        <w:t xml:space="preserve"> Rongai</w:t>
      </w:r>
      <w:r w:rsidRPr="00F17455">
        <w:rPr>
          <w:rFonts w:ascii="Times New Roman" w:hAnsi="Times New Roman"/>
          <w:sz w:val="24"/>
          <w:szCs w:val="24"/>
        </w:rPr>
        <w:t xml:space="preserve"> </w:t>
      </w:r>
    </w:p>
    <w:p w14:paraId="06D20310" w14:textId="77777777" w:rsidR="00696A5F"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sz w:val="24"/>
          <w:szCs w:val="24"/>
        </w:rPr>
        <w:t xml:space="preserve"> </w:t>
      </w:r>
      <w:r w:rsidRPr="00F17455">
        <w:rPr>
          <w:rFonts w:ascii="Times New Roman" w:hAnsi="Times New Roman"/>
          <w:sz w:val="24"/>
          <w:szCs w:val="24"/>
          <w:u w:val="single"/>
        </w:rPr>
        <w:t xml:space="preserve">ROLES: </w:t>
      </w:r>
    </w:p>
    <w:p w14:paraId="41CC3E13" w14:textId="77777777" w:rsidR="00696A5F" w:rsidRPr="00F17455" w:rsidRDefault="00000000">
      <w:pPr>
        <w:widowControl w:val="0"/>
        <w:numPr>
          <w:ilvl w:val="2"/>
          <w:numId w:val="2"/>
        </w:numPr>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data entry </w:t>
      </w:r>
    </w:p>
    <w:p w14:paraId="537640C2" w14:textId="77777777" w:rsidR="00696A5F"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Mobilizing clients for HIV testing </w:t>
      </w:r>
    </w:p>
    <w:p w14:paraId="7A9F34DB" w14:textId="77777777" w:rsidR="00696A5F"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Manning the company hotline</w:t>
      </w:r>
    </w:p>
    <w:p w14:paraId="48BBA25B" w14:textId="77777777" w:rsidR="00696A5F"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In charge of the company’s Facebook page </w:t>
      </w:r>
    </w:p>
    <w:p w14:paraId="61504D01" w14:textId="77777777" w:rsidR="00696A5F" w:rsidRPr="00F17455" w:rsidRDefault="00696A5F">
      <w:pPr>
        <w:widowControl w:val="0"/>
        <w:autoSpaceDE w:val="0"/>
        <w:spacing w:after="0"/>
        <w:ind w:left="1440" w:firstLine="720"/>
        <w:jc w:val="both"/>
        <w:rPr>
          <w:rFonts w:ascii="Times New Roman" w:hAnsi="Times New Roman"/>
          <w:sz w:val="24"/>
          <w:szCs w:val="24"/>
        </w:rPr>
      </w:pPr>
    </w:p>
    <w:p w14:paraId="60A7184C" w14:textId="77777777" w:rsidR="00696A5F" w:rsidRPr="00F17455" w:rsidRDefault="00000000">
      <w:pPr>
        <w:widowControl w:val="0"/>
        <w:autoSpaceDE w:val="0"/>
        <w:spacing w:after="0"/>
        <w:jc w:val="center"/>
        <w:rPr>
          <w:rFonts w:ascii="Times New Roman" w:hAnsi="Times New Roman"/>
          <w:sz w:val="24"/>
          <w:szCs w:val="24"/>
        </w:rPr>
      </w:pPr>
      <w:r w:rsidRPr="00F17455">
        <w:rPr>
          <w:rFonts w:ascii="Times New Roman" w:hAnsi="Times New Roman"/>
          <w:b/>
          <w:sz w:val="24"/>
          <w:szCs w:val="24"/>
        </w:rPr>
        <w:t>EDUCATION</w:t>
      </w:r>
    </w:p>
    <w:p w14:paraId="055BFBE5" w14:textId="77777777" w:rsidR="00696A5F" w:rsidRPr="00F17455" w:rsidRDefault="00696A5F">
      <w:pPr>
        <w:widowControl w:val="0"/>
        <w:autoSpaceDE w:val="0"/>
        <w:spacing w:after="0"/>
        <w:jc w:val="both"/>
        <w:rPr>
          <w:rFonts w:ascii="Times New Roman" w:hAnsi="Times New Roman"/>
          <w:bCs/>
          <w:sz w:val="24"/>
          <w:szCs w:val="24"/>
        </w:rPr>
      </w:pPr>
    </w:p>
    <w:p w14:paraId="34DB4354" w14:textId="77777777" w:rsidR="00696A5F" w:rsidRPr="00F17455" w:rsidRDefault="00C500F9" w:rsidP="001413BD">
      <w:pPr>
        <w:widowControl w:val="0"/>
        <w:numPr>
          <w:ilvl w:val="0"/>
          <w:numId w:val="8"/>
        </w:numPr>
        <w:autoSpaceDE w:val="0"/>
        <w:spacing w:after="0"/>
        <w:jc w:val="both"/>
        <w:rPr>
          <w:rFonts w:ascii="Times New Roman" w:hAnsi="Times New Roman"/>
          <w:sz w:val="24"/>
          <w:szCs w:val="24"/>
        </w:rPr>
      </w:pPr>
      <w:r>
        <w:rPr>
          <w:rFonts w:ascii="Times New Roman" w:hAnsi="Times New Roman"/>
          <w:sz w:val="24"/>
          <w:szCs w:val="24"/>
        </w:rPr>
        <w:t xml:space="preserve">2009-2013: </w:t>
      </w:r>
      <w:r w:rsidRPr="00F17455">
        <w:rPr>
          <w:rFonts w:ascii="Times New Roman" w:hAnsi="Times New Roman"/>
          <w:sz w:val="24"/>
          <w:szCs w:val="24"/>
        </w:rPr>
        <w:t>BA in Political Science (with IT) in Maseno University (Second Class Upper)</w:t>
      </w:r>
      <w:r>
        <w:rPr>
          <w:rFonts w:ascii="Times New Roman" w:hAnsi="Times New Roman"/>
          <w:sz w:val="24"/>
          <w:szCs w:val="24"/>
        </w:rPr>
        <w:t xml:space="preserve"> (2009-2013)</w:t>
      </w:r>
    </w:p>
    <w:p w14:paraId="5AB2BDC3" w14:textId="77777777" w:rsidR="00696A5F" w:rsidRPr="00F17455" w:rsidRDefault="00C500F9" w:rsidP="001413BD">
      <w:pPr>
        <w:widowControl w:val="0"/>
        <w:numPr>
          <w:ilvl w:val="0"/>
          <w:numId w:val="8"/>
        </w:numPr>
        <w:autoSpaceDE w:val="0"/>
        <w:spacing w:after="0"/>
        <w:jc w:val="both"/>
        <w:rPr>
          <w:rFonts w:ascii="Times New Roman" w:hAnsi="Times New Roman"/>
          <w:sz w:val="24"/>
          <w:szCs w:val="24"/>
        </w:rPr>
      </w:pPr>
      <w:r>
        <w:rPr>
          <w:rFonts w:ascii="Times New Roman" w:hAnsi="Times New Roman"/>
          <w:sz w:val="24"/>
          <w:szCs w:val="24"/>
        </w:rPr>
        <w:t xml:space="preserve">2008: </w:t>
      </w:r>
      <w:r w:rsidRPr="00F17455">
        <w:rPr>
          <w:rFonts w:ascii="Times New Roman" w:hAnsi="Times New Roman"/>
          <w:sz w:val="24"/>
          <w:szCs w:val="24"/>
        </w:rPr>
        <w:t xml:space="preserve">International Computer </w:t>
      </w:r>
      <w:r w:rsidRPr="00F17455">
        <w:rPr>
          <w:rFonts w:ascii="Times New Roman" w:hAnsi="Times New Roman"/>
          <w:sz w:val="24"/>
          <w:szCs w:val="24"/>
        </w:rPr>
        <w:tab/>
        <w:t>Driving License (Multimedia University College)</w:t>
      </w:r>
      <w:r>
        <w:rPr>
          <w:rFonts w:ascii="Times New Roman" w:hAnsi="Times New Roman"/>
          <w:sz w:val="24"/>
          <w:szCs w:val="24"/>
        </w:rPr>
        <w:t xml:space="preserve"> </w:t>
      </w:r>
    </w:p>
    <w:p w14:paraId="1626D049" w14:textId="77777777" w:rsidR="00696A5F" w:rsidRPr="00F17455" w:rsidRDefault="00000000">
      <w:pPr>
        <w:jc w:val="center"/>
        <w:rPr>
          <w:rFonts w:ascii="Times New Roman" w:hAnsi="Times New Roman"/>
          <w:sz w:val="24"/>
          <w:szCs w:val="24"/>
        </w:rPr>
      </w:pPr>
      <w:r w:rsidRPr="00F17455">
        <w:rPr>
          <w:rFonts w:ascii="Times New Roman" w:hAnsi="Times New Roman"/>
          <w:b/>
          <w:sz w:val="24"/>
          <w:szCs w:val="24"/>
        </w:rPr>
        <w:t>OTHER RELEVANT SKILLS</w:t>
      </w:r>
    </w:p>
    <w:p w14:paraId="6A115051" w14:textId="01B7A40A" w:rsidR="00696A5F"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Data entry and analysis using Microsoft Excel</w:t>
      </w:r>
    </w:p>
    <w:p w14:paraId="7D1CCAA0" w14:textId="7FEAE9B3" w:rsidR="00B36C3E" w:rsidRPr="00F17455" w:rsidRDefault="00B36C3E">
      <w:pPr>
        <w:widowControl w:val="0"/>
        <w:numPr>
          <w:ilvl w:val="1"/>
          <w:numId w:val="4"/>
        </w:numPr>
        <w:autoSpaceDE w:val="0"/>
        <w:spacing w:after="0"/>
        <w:ind w:left="630" w:hanging="180"/>
        <w:jc w:val="both"/>
        <w:rPr>
          <w:rFonts w:ascii="Times New Roman" w:hAnsi="Times New Roman"/>
          <w:sz w:val="24"/>
          <w:szCs w:val="24"/>
        </w:rPr>
      </w:pPr>
      <w:r>
        <w:rPr>
          <w:rFonts w:ascii="Times New Roman" w:hAnsi="Times New Roman"/>
          <w:sz w:val="24"/>
          <w:szCs w:val="24"/>
        </w:rPr>
        <w:t>Gender analytics specialization from the University of Toronto and Coursera (four certifications)</w:t>
      </w:r>
    </w:p>
    <w:p w14:paraId="35431E6D" w14:textId="77777777" w:rsidR="00696A5F" w:rsidRPr="00F17455"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 xml:space="preserve">compiling reports, article writing, designing Microsoft </w:t>
      </w:r>
      <w:r w:rsidR="008929AF" w:rsidRPr="00F17455">
        <w:rPr>
          <w:rFonts w:ascii="Times New Roman" w:hAnsi="Times New Roman"/>
          <w:sz w:val="24"/>
          <w:szCs w:val="24"/>
        </w:rPr>
        <w:t>PowerPoint</w:t>
      </w:r>
      <w:r w:rsidRPr="00F17455">
        <w:rPr>
          <w:rFonts w:ascii="Times New Roman" w:hAnsi="Times New Roman"/>
          <w:sz w:val="24"/>
          <w:szCs w:val="24"/>
        </w:rPr>
        <w:t xml:space="preserve"> </w:t>
      </w:r>
      <w:r w:rsidR="00C500F9" w:rsidRPr="00F17455">
        <w:rPr>
          <w:rFonts w:ascii="Times New Roman" w:hAnsi="Times New Roman"/>
          <w:sz w:val="24"/>
          <w:szCs w:val="24"/>
        </w:rPr>
        <w:t>presentations,</w:t>
      </w:r>
      <w:r w:rsidRPr="00F17455">
        <w:rPr>
          <w:rFonts w:ascii="Times New Roman" w:hAnsi="Times New Roman"/>
          <w:sz w:val="24"/>
          <w:szCs w:val="24"/>
        </w:rPr>
        <w:t xml:space="preserve"> and drafting proposals</w:t>
      </w:r>
    </w:p>
    <w:p w14:paraId="6AF2FDC2" w14:textId="77777777" w:rsidR="008929AF" w:rsidRPr="00F17455" w:rsidRDefault="00000000" w:rsidP="005F7998">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Certificate in Project Management from Amani Counselling Centre</w:t>
      </w:r>
    </w:p>
    <w:p w14:paraId="06FDE43B" w14:textId="77777777" w:rsidR="005F7998" w:rsidRPr="00F17455" w:rsidRDefault="005F7998" w:rsidP="005F7998">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Social Value Associate at Social Value International</w:t>
      </w:r>
    </w:p>
    <w:p w14:paraId="55295C83" w14:textId="77777777" w:rsidR="00696A5F" w:rsidRPr="00F17455" w:rsidRDefault="00000000" w:rsidP="008929AF">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Certificate in Introduction to Philosophy from University of Edinburgh and Course Era</w:t>
      </w:r>
    </w:p>
    <w:p w14:paraId="2ECEE675" w14:textId="77777777" w:rsidR="00696A5F" w:rsidRPr="00F17455" w:rsidRDefault="001413BD" w:rsidP="001413BD">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 xml:space="preserve">Certificate In Introduction </w:t>
      </w:r>
      <w:r w:rsidR="00C500F9" w:rsidRPr="00F17455">
        <w:rPr>
          <w:rFonts w:ascii="Times New Roman" w:hAnsi="Times New Roman"/>
          <w:sz w:val="24"/>
          <w:szCs w:val="24"/>
        </w:rPr>
        <w:t>to</w:t>
      </w:r>
      <w:r w:rsidRPr="00F17455">
        <w:rPr>
          <w:rFonts w:ascii="Times New Roman" w:hAnsi="Times New Roman"/>
          <w:sz w:val="24"/>
          <w:szCs w:val="24"/>
        </w:rPr>
        <w:t xml:space="preserve"> Statistics from Course Era and Stanford University</w:t>
      </w:r>
    </w:p>
    <w:p w14:paraId="526BDA50" w14:textId="77777777" w:rsidR="00696A5F"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Diploma in Project Management short course from Alisson.com</w:t>
      </w:r>
    </w:p>
    <w:p w14:paraId="1B1243A4" w14:textId="7A5E6211" w:rsidR="00807581" w:rsidRPr="00F17455" w:rsidRDefault="00807581">
      <w:pPr>
        <w:widowControl w:val="0"/>
        <w:numPr>
          <w:ilvl w:val="1"/>
          <w:numId w:val="4"/>
        </w:numPr>
        <w:autoSpaceDE w:val="0"/>
        <w:spacing w:after="0"/>
        <w:ind w:left="630" w:hanging="180"/>
        <w:jc w:val="both"/>
        <w:rPr>
          <w:rFonts w:ascii="Times New Roman" w:hAnsi="Times New Roman"/>
          <w:sz w:val="24"/>
          <w:szCs w:val="24"/>
        </w:rPr>
      </w:pPr>
      <w:r>
        <w:rPr>
          <w:rFonts w:ascii="Times New Roman" w:hAnsi="Times New Roman"/>
          <w:sz w:val="24"/>
          <w:szCs w:val="24"/>
        </w:rPr>
        <w:t xml:space="preserve">Data Survey and Analytics specialization from </w:t>
      </w:r>
      <w:proofErr w:type="spellStart"/>
      <w:r>
        <w:rPr>
          <w:rFonts w:ascii="Times New Roman" w:hAnsi="Times New Roman"/>
          <w:sz w:val="24"/>
          <w:szCs w:val="24"/>
        </w:rPr>
        <w:t>coursera</w:t>
      </w:r>
      <w:proofErr w:type="spellEnd"/>
      <w:r>
        <w:rPr>
          <w:rFonts w:ascii="Times New Roman" w:hAnsi="Times New Roman"/>
          <w:sz w:val="24"/>
          <w:szCs w:val="24"/>
        </w:rPr>
        <w:t xml:space="preserve"> and University of Michigan (7 certificates)</w:t>
      </w:r>
    </w:p>
    <w:p w14:paraId="0EA317AA" w14:textId="77777777" w:rsidR="00696A5F" w:rsidRPr="00F17455" w:rsidRDefault="00696A5F">
      <w:pPr>
        <w:widowControl w:val="0"/>
        <w:autoSpaceDE w:val="0"/>
        <w:spacing w:after="0"/>
        <w:ind w:left="1890"/>
        <w:jc w:val="both"/>
        <w:rPr>
          <w:rFonts w:ascii="Times New Roman" w:hAnsi="Times New Roman"/>
          <w:sz w:val="24"/>
          <w:szCs w:val="24"/>
        </w:rPr>
      </w:pPr>
    </w:p>
    <w:p w14:paraId="21CF9E1D" w14:textId="77777777" w:rsidR="00696A5F" w:rsidRPr="00F17455" w:rsidRDefault="008929AF">
      <w:pPr>
        <w:widowControl w:val="0"/>
        <w:autoSpaceDE w:val="0"/>
        <w:spacing w:after="0"/>
        <w:jc w:val="both"/>
        <w:rPr>
          <w:rFonts w:ascii="Times New Roman" w:hAnsi="Times New Roman"/>
          <w:b/>
          <w:bCs/>
          <w:sz w:val="24"/>
          <w:szCs w:val="24"/>
        </w:rPr>
      </w:pPr>
      <w:r w:rsidRPr="00F17455">
        <w:rPr>
          <w:rFonts w:ascii="Times New Roman" w:hAnsi="Times New Roman"/>
          <w:b/>
          <w:bCs/>
          <w:sz w:val="24"/>
          <w:szCs w:val="24"/>
        </w:rPr>
        <w:t>References</w:t>
      </w:r>
    </w:p>
    <w:p w14:paraId="34F191B5" w14:textId="77777777" w:rsidR="008929AF" w:rsidRPr="00F17455" w:rsidRDefault="008929AF">
      <w:pPr>
        <w:widowControl w:val="0"/>
        <w:autoSpaceDE w:val="0"/>
        <w:spacing w:after="0"/>
        <w:jc w:val="both"/>
        <w:rPr>
          <w:rFonts w:ascii="Times New Roman" w:hAnsi="Times New Roman"/>
          <w:sz w:val="24"/>
          <w:szCs w:val="24"/>
        </w:rPr>
      </w:pPr>
      <w:r w:rsidRPr="00F17455">
        <w:rPr>
          <w:rFonts w:ascii="Times New Roman" w:hAnsi="Times New Roman"/>
          <w:sz w:val="24"/>
          <w:szCs w:val="24"/>
        </w:rPr>
        <w:t>Available on request.</w:t>
      </w:r>
    </w:p>
    <w:sectPr w:rsidR="008929AF" w:rsidRPr="00F17455">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52265" w14:textId="77777777" w:rsidR="009A1863" w:rsidRDefault="009A1863">
      <w:pPr>
        <w:spacing w:after="0" w:line="240" w:lineRule="auto"/>
      </w:pPr>
      <w:r>
        <w:separator/>
      </w:r>
    </w:p>
  </w:endnote>
  <w:endnote w:type="continuationSeparator" w:id="0">
    <w:p w14:paraId="3AE67A64" w14:textId="77777777" w:rsidR="009A1863" w:rsidRDefault="009A1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ohit Devanagari">
    <w:altName w:val="Calibri"/>
    <w:charset w:val="00"/>
    <w:family w:val="auto"/>
    <w:pitch w:val="variable"/>
  </w:font>
  <w:font w:name="Lucida Grande">
    <w:altName w:val="Times New Roman"/>
    <w:charset w:val="00"/>
    <w:family w:val="roman"/>
    <w:pitch w:val="default"/>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484C" w14:textId="77777777" w:rsidR="00696A5F" w:rsidRDefault="00000000">
    <w:pPr>
      <w:pStyle w:val="Footer"/>
      <w:pBdr>
        <w:top w:val="single" w:sz="4" w:space="1" w:color="D9D9D9"/>
        <w:left w:val="none" w:sz="0" w:space="0" w:color="000000"/>
        <w:bottom w:val="none" w:sz="0" w:space="0" w:color="000000"/>
        <w:right w:val="none" w:sz="0" w:space="0" w:color="000000"/>
      </w:pBdr>
    </w:pPr>
    <w:r>
      <w:fldChar w:fldCharType="begin"/>
    </w:r>
    <w:r>
      <w:instrText xml:space="preserve"> PAGE </w:instrText>
    </w:r>
    <w:r>
      <w:fldChar w:fldCharType="separate"/>
    </w:r>
    <w:r>
      <w:t>3</w:t>
    </w:r>
    <w:r>
      <w:fldChar w:fldCharType="end"/>
    </w:r>
    <w:r>
      <w:rPr>
        <w:rFonts w:eastAsia="Calibri" w:cs="Calibri"/>
        <w:b/>
        <w:bCs/>
      </w:rPr>
      <w:t xml:space="preserve"> </w:t>
    </w:r>
    <w:r>
      <w:rPr>
        <w:b/>
        <w:bCs/>
      </w:rPr>
      <w:t xml:space="preserve">| </w:t>
    </w:r>
    <w:r>
      <w:rPr>
        <w:color w:val="808080"/>
        <w:spacing w:val="60"/>
      </w:rPr>
      <w:t>Page</w:t>
    </w:r>
  </w:p>
  <w:p w14:paraId="44673B57" w14:textId="77777777" w:rsidR="00696A5F" w:rsidRDefault="00696A5F">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A49D" w14:textId="77777777" w:rsidR="00696A5F" w:rsidRDefault="00696A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F8507" w14:textId="77777777" w:rsidR="009A1863" w:rsidRDefault="009A1863">
      <w:pPr>
        <w:spacing w:after="0" w:line="240" w:lineRule="auto"/>
      </w:pPr>
      <w:r>
        <w:separator/>
      </w:r>
    </w:p>
  </w:footnote>
  <w:footnote w:type="continuationSeparator" w:id="0">
    <w:p w14:paraId="43762532" w14:textId="77777777" w:rsidR="009A1863" w:rsidRDefault="009A1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r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ascii="Times New Roman" w:hAnsi="Times New Roman" w:cs="Times New Roman"/>
        <w:sz w:val="24"/>
        <w:szCs w:val="24"/>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00000005"/>
    <w:multiLevelType w:val="singleLevel"/>
    <w:tmpl w:val="00000005"/>
    <w:name w:val="WW8Num5"/>
    <w:lvl w:ilvl="0">
      <w:numFmt w:val="bullet"/>
      <w:lvlText w:val=""/>
      <w:lvlJc w:val="left"/>
      <w:pPr>
        <w:tabs>
          <w:tab w:val="num" w:pos="0"/>
        </w:tabs>
        <w:ind w:left="0" w:firstLine="0"/>
      </w:pPr>
      <w:rPr>
        <w:rFonts w:ascii="Symbol" w:hAnsi="Symbol" w:cs="Symbol" w:hint="default"/>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B5320A0"/>
    <w:multiLevelType w:val="hybridMultilevel"/>
    <w:tmpl w:val="4806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04E68"/>
    <w:multiLevelType w:val="hybridMultilevel"/>
    <w:tmpl w:val="47BA05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36621F"/>
    <w:multiLevelType w:val="hybridMultilevel"/>
    <w:tmpl w:val="0898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924267">
    <w:abstractNumId w:val="0"/>
  </w:num>
  <w:num w:numId="2" w16cid:durableId="383063652">
    <w:abstractNumId w:val="1"/>
  </w:num>
  <w:num w:numId="3" w16cid:durableId="711537333">
    <w:abstractNumId w:val="2"/>
  </w:num>
  <w:num w:numId="4" w16cid:durableId="159122173">
    <w:abstractNumId w:val="3"/>
  </w:num>
  <w:num w:numId="5" w16cid:durableId="1630237263">
    <w:abstractNumId w:val="4"/>
  </w:num>
  <w:num w:numId="6" w16cid:durableId="31199221">
    <w:abstractNumId w:val="5"/>
  </w:num>
  <w:num w:numId="7" w16cid:durableId="1473254455">
    <w:abstractNumId w:val="8"/>
  </w:num>
  <w:num w:numId="8" w16cid:durableId="1015767789">
    <w:abstractNumId w:val="7"/>
  </w:num>
  <w:num w:numId="9" w16cid:durableId="2076538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9B3"/>
    <w:rsid w:val="00036C7A"/>
    <w:rsid w:val="00083E13"/>
    <w:rsid w:val="00124B65"/>
    <w:rsid w:val="001413BD"/>
    <w:rsid w:val="0020146C"/>
    <w:rsid w:val="00325CB3"/>
    <w:rsid w:val="003661F2"/>
    <w:rsid w:val="00406BEE"/>
    <w:rsid w:val="005F7998"/>
    <w:rsid w:val="00696A5F"/>
    <w:rsid w:val="006B0751"/>
    <w:rsid w:val="00807581"/>
    <w:rsid w:val="008929AF"/>
    <w:rsid w:val="009A1863"/>
    <w:rsid w:val="00B36C3E"/>
    <w:rsid w:val="00C500F9"/>
    <w:rsid w:val="00CB39B3"/>
    <w:rsid w:val="00F17455"/>
    <w:rsid w:val="00F30900"/>
    <w:rsid w:val="00F8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18A89AD"/>
  <w15:chartTrackingRefBased/>
  <w15:docId w15:val="{3E48659B-8522-4354-9BD8-47A96CC8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sz w:val="22"/>
      <w:szCs w:val="22"/>
      <w:lang w:val="en-GB" w:eastAsia="zh-CN"/>
    </w:rPr>
  </w:style>
  <w:style w:type="paragraph" w:styleId="Heading1">
    <w:name w:val="heading 1"/>
    <w:basedOn w:val="Normal"/>
    <w:next w:val="Normal"/>
    <w:qFormat/>
    <w:pPr>
      <w:keepNext/>
      <w:keepLines/>
      <w:numPr>
        <w:numId w:val="1"/>
      </w:numPr>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ascii="Symbol" w:hAnsi="Symbol" w:cs="Symbol" w:hint="default"/>
    </w:rPr>
  </w:style>
  <w:style w:type="character" w:customStyle="1" w:styleId="WW8Num4z0">
    <w:name w:val="WW8Num4z0"/>
    <w:rPr>
      <w:rFonts w:cs="Times New Roman"/>
    </w:rPr>
  </w:style>
  <w:style w:type="character" w:customStyle="1" w:styleId="WW8Num4z1">
    <w:name w:val="WW8Num4z1"/>
    <w:rPr>
      <w:rFonts w:ascii="Times New Roman" w:hAnsi="Times New Roman" w:cs="Times New Roman"/>
      <w:sz w:val="24"/>
      <w:szCs w:val="24"/>
    </w:rPr>
  </w:style>
  <w:style w:type="character" w:customStyle="1" w:styleId="WW8Num5z0">
    <w:name w:val="WW8Num5z0"/>
    <w:rPr>
      <w:rFonts w:ascii="Symbol" w:hAnsi="Symbol" w:cs="Symbol" w:hint="default"/>
    </w:rPr>
  </w:style>
  <w:style w:type="character" w:customStyle="1" w:styleId="WW8Num6z0">
    <w:name w:val="WW8Num6z0"/>
    <w:rPr>
      <w:rFonts w:ascii="Symbol" w:hAnsi="Symbol" w:cs="OpenSymbol"/>
      <w:sz w:val="24"/>
      <w:szCs w:val="24"/>
    </w:rPr>
  </w:style>
  <w:style w:type="character" w:customStyle="1" w:styleId="WW8Num6z1">
    <w:name w:val="WW8Num6z1"/>
    <w:rPr>
      <w:rFonts w:ascii="OpenSymbol" w:hAnsi="OpenSymbol" w:cs="OpenSymbol"/>
    </w:rPr>
  </w:style>
  <w:style w:type="character" w:customStyle="1" w:styleId="WW8Num5z1">
    <w:name w:val="WW8Num5z1"/>
    <w:rPr>
      <w:rFonts w:ascii="Times New Roman" w:hAnsi="Times New Roman" w:cs="Times New Roman"/>
      <w:sz w:val="24"/>
      <w:szCs w:val="24"/>
    </w:rPr>
  </w:style>
  <w:style w:type="character" w:customStyle="1" w:styleId="WW8Num7z0">
    <w:name w:val="WW8Num7z0"/>
    <w:rPr>
      <w:rFonts w:ascii="Symbol" w:hAnsi="Symbol" w:cs="OpenSymbol"/>
      <w:sz w:val="24"/>
      <w:szCs w:val="24"/>
    </w:rPr>
  </w:style>
  <w:style w:type="character" w:customStyle="1" w:styleId="WW8Num7z1">
    <w:name w:val="WW8Num7z1"/>
    <w:rPr>
      <w:rFonts w:ascii="OpenSymbol" w:hAnsi="OpenSymbol" w:cs="OpenSymbol"/>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2">
    <w:name w:val="WW8Num5z2"/>
    <w:rPr>
      <w:rFonts w:ascii="Wingdings" w:hAnsi="Wingdings" w:cs="Wingdings" w:hint="default"/>
    </w:rPr>
  </w:style>
  <w:style w:type="character" w:customStyle="1" w:styleId="WW8NumSt1z0">
    <w:name w:val="WW8NumSt1z0"/>
    <w:rPr>
      <w:rFonts w:ascii="Symbol" w:hAnsi="Symbol" w:cs="Symbol" w:hint="default"/>
    </w:rPr>
  </w:style>
  <w:style w:type="character" w:styleId="Hyperlink">
    <w:name w:val="Hyperlink"/>
    <w:rPr>
      <w:rFonts w:cs="Times New Roman"/>
      <w:color w:val="0000FF"/>
      <w:u w:val="single"/>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TitleChar">
    <w:name w:val="Title Char"/>
    <w:rPr>
      <w:rFonts w:ascii="Cambria" w:eastAsia="Times New Roman" w:hAnsi="Cambria" w:cs="Times New Roman"/>
      <w:b/>
      <w:bCs/>
      <w:kern w:val="2"/>
      <w:sz w:val="32"/>
      <w:szCs w:val="32"/>
    </w:rPr>
  </w:style>
  <w:style w:type="character" w:customStyle="1" w:styleId="Bullets">
    <w:name w:val="Bullets"/>
    <w:rPr>
      <w:rFonts w:ascii="OpenSymbol" w:eastAsia="OpenSymbol" w:hAnsi="OpenSymbol" w:cs="OpenSymbol"/>
    </w:rPr>
  </w:style>
  <w:style w:type="paragraph" w:customStyle="1" w:styleId="Heading">
    <w:name w:val="Heading"/>
    <w:basedOn w:val="Normal"/>
    <w:next w:val="Normal"/>
    <w:pPr>
      <w:spacing w:before="240" w:after="60"/>
      <w:jc w:val="center"/>
    </w:pPr>
    <w:rPr>
      <w:rFonts w:ascii="Cambria" w:hAnsi="Cambria"/>
      <w:b/>
      <w:bCs/>
      <w:kern w:val="2"/>
      <w:sz w:val="32"/>
      <w:szCs w:val="32"/>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styleId="ListParagraph">
    <w:name w:val="List Paragraph"/>
    <w:qFormat/>
    <w:pPr>
      <w:suppressAutoHyphens/>
      <w:spacing w:after="200" w:line="276" w:lineRule="auto"/>
      <w:ind w:left="720"/>
    </w:pPr>
    <w:rPr>
      <w:rFonts w:ascii="Lucida Grande" w:eastAsia="ヒラギノ角ゴ Pro W3" w:hAnsi="Lucida Grande" w:cs="Lucida Grande"/>
      <w:color w:val="000000"/>
      <w:sz w:val="22"/>
      <w:lang w:eastAsia="zh-CN"/>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character" w:styleId="UnresolvedMention">
    <w:name w:val="Unresolved Mention"/>
    <w:uiPriority w:val="99"/>
    <w:semiHidden/>
    <w:unhideWhenUsed/>
    <w:rsid w:val="00F17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cp:lastModifiedBy>ADMIN</cp:lastModifiedBy>
  <cp:revision>5</cp:revision>
  <cp:lastPrinted>1899-12-31T21:00:00Z</cp:lastPrinted>
  <dcterms:created xsi:type="dcterms:W3CDTF">2023-02-19T07:11:00Z</dcterms:created>
  <dcterms:modified xsi:type="dcterms:W3CDTF">2023-04-17T05:22:00Z</dcterms:modified>
</cp:coreProperties>
</file>